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9E96" w14:textId="77777777" w:rsidR="0033351E" w:rsidRPr="0033351E" w:rsidRDefault="0033351E" w:rsidP="0033351E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3351E">
        <w:rPr>
          <w:rFonts w:ascii="Arial" w:hAnsi="Arial" w:cs="Arial"/>
          <w:b/>
          <w:bCs/>
          <w:sz w:val="20"/>
          <w:szCs w:val="20"/>
        </w:rPr>
        <w:t>AI Usage Note</w:t>
      </w:r>
    </w:p>
    <w:p w14:paraId="30E1D455" w14:textId="77777777" w:rsidR="0033351E" w:rsidRPr="0033351E" w:rsidRDefault="0033351E" w:rsidP="0033351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3351E">
        <w:rPr>
          <w:rFonts w:ascii="Arial" w:hAnsi="Arial" w:cs="Arial"/>
          <w:sz w:val="20"/>
          <w:szCs w:val="20"/>
        </w:rPr>
        <w:t>I used AI to help organize the assignment, improve clarity, and structure the requirements document, AE handoff note, and marketing content.</w:t>
      </w:r>
    </w:p>
    <w:p w14:paraId="629B93AC" w14:textId="77777777" w:rsidR="0033351E" w:rsidRPr="0033351E" w:rsidRDefault="0033351E" w:rsidP="0033351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3351E">
        <w:rPr>
          <w:rFonts w:ascii="Arial" w:hAnsi="Arial" w:cs="Arial"/>
          <w:sz w:val="20"/>
          <w:szCs w:val="20"/>
        </w:rPr>
        <w:t>I reviewed the drafted content and used the assignment brief to guide my work. AI was used as a drafting assistant, not as a replacement for real business research or verification.</w:t>
      </w:r>
    </w:p>
    <w:p w14:paraId="057D22AD" w14:textId="77777777" w:rsidR="0033351E" w:rsidRPr="0033351E" w:rsidRDefault="0033351E" w:rsidP="0033351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3351E">
        <w:rPr>
          <w:rFonts w:ascii="Arial" w:hAnsi="Arial" w:cs="Arial"/>
          <w:sz w:val="20"/>
          <w:szCs w:val="20"/>
        </w:rPr>
        <w:t>The real business audit, interview findings, and video should reflect work actually completed by me.</w:t>
      </w:r>
    </w:p>
    <w:p w14:paraId="719042A1" w14:textId="77777777" w:rsidR="001C0B12" w:rsidRPr="0033351E" w:rsidRDefault="001C0B12" w:rsidP="0033351E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1C0B12" w:rsidRPr="0033351E" w:rsidSect="00F30558">
      <w:pgSz w:w="12240" w:h="15840"/>
      <w:pgMar w:top="567" w:right="567" w:bottom="567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1E"/>
    <w:rsid w:val="001C0B12"/>
    <w:rsid w:val="0033351E"/>
    <w:rsid w:val="004D5217"/>
    <w:rsid w:val="00B4542C"/>
    <w:rsid w:val="00D54CCD"/>
    <w:rsid w:val="00EB46B4"/>
    <w:rsid w:val="00F3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C6AA"/>
  <w15:chartTrackingRefBased/>
  <w15:docId w15:val="{CC9884A2-029E-4E2F-AE14-238D13DE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kandibandamaithilimaithili@gmail.com</dc:creator>
  <cp:keywords/>
  <dc:description/>
  <cp:lastModifiedBy>kandibandamaithilimaithili@gmail.com</cp:lastModifiedBy>
  <cp:revision>2</cp:revision>
  <dcterms:created xsi:type="dcterms:W3CDTF">2026-10-18T08:54:00Z</dcterms:created>
  <dcterms:modified xsi:type="dcterms:W3CDTF">2026-10-18T08:54:00Z</dcterms:modified>
</cp:coreProperties>
</file>